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rPr>
          <w:b w:val="on"/>
          <w:sz w:val="44"/>
        </w:rPr>
      </w:pPr>
      <w:r>
        <w:rPr>
          <w:b w:val="on"/>
          <w:sz w:val="44"/>
        </w:rPr>
        <w:t xml:space="preserve">Confidentiality Agreement / NDA </w:t>
      </w:r>
    </w:p>
    <w:p>
      <w:pPr>
        <w:jc w:val="center"/>
        <w:rPr>
          <w:b w:val="on"/>
          <w:sz w:val="44"/>
        </w:rPr>
      </w:pPr>
      <w:r>
        <w:rPr>
          <w:b w:val="on"/>
          <w:sz w:val="44"/>
        </w:rPr>
        <w:t xml:space="preserve">[One Way]</w:t>
      </w:r>
    </w:p>
    <w:p/>
    <w:p/>
    <w:p>
      <w:pPr>
        <w:widowControl w:val="on"/>
        <w:pBdr/>
        <w:spacing w:before="281" w:after="281" w:line="240" w:lineRule="auto"/>
        <w:ind w:left="0" w:right="0"/>
        <w:jc w:val="left"/>
        <w:outlineLvl w:val="2"/>
      </w:pPr>
      <w:r>
        <w:rPr>
          <w:b/>
          <w:color w:val="000000"/>
          <w:sz w:val="28"/>
          <w:szCs w:val="28"/>
        </w:rPr>
        <w:t xml:space="preserve">1.</w:t>
      </w:r>
      <w:r>
        <w:rPr>
          <w:b/>
          <w:color w:val="000000"/>
          <w:sz w:val="28"/>
          <w:szCs w:val="28"/>
        </w:rPr>
        <w:t xml:space="preserve">Header Information</w:t>
      </w:r>
    </w:p>
    <w:p>
      <w:pPr>
        <w:widowControl w:val="on"/>
        <w:pBdr/>
        <w:spacing w:before="240" w:after="240" w:line="240" w:lineRule="auto"/>
        <w:ind w:left="0" w:right="0"/>
        <w:jc w:val="left"/>
      </w:pPr>
      <w:r>
        <w:rPr>
          <w:color w:val="000000"/>
          <w:sz w:val="24"/>
          <w:szCs w:val="24"/>
        </w:rPr>
        <w:t xml:space="preserve">The date of this Agreement is </w:t>
      </w:r>
      <w:r>
        <w:rPr>
          <w:color w:val="FF9900"/>
          <w:sz w:val="24"/>
          <w:szCs w:val="24"/>
        </w:rPr>
        <w:t xml:space="preserve">[Day]</w:t>
      </w:r>
      <w:r>
        <w:rPr>
          <w:color w:val="000000"/>
          <w:sz w:val="24"/>
          <w:szCs w:val="24"/>
        </w:rPr>
        <w:t xml:space="preserve"> of </w:t>
      </w:r>
      <w:r>
        <w:rPr>
          <w:color w:val="FF9900"/>
          <w:sz w:val="24"/>
          <w:szCs w:val="24"/>
        </w:rPr>
        <w:t xml:space="preserve">[Month]</w:t>
      </w:r>
      <w:r>
        <w:rPr>
          <w:color w:val="000000"/>
          <w:sz w:val="24"/>
          <w:szCs w:val="24"/>
        </w:rPr>
        <w:t xml:space="preserve">, 20</w:t>
      </w:r>
      <w:r>
        <w:rPr>
          <w:color w:val="FF9900"/>
          <w:sz w:val="24"/>
          <w:szCs w:val="24"/>
        </w:rPr>
        <w:t xml:space="preserve">[Year]</w:t>
      </w:r>
      <w:r>
        <w:rPr>
          <w:color w:val="000000"/>
          <w:sz w:val="24"/>
          <w:szCs w:val="24"/>
        </w:rPr>
        <w:t xml:space="preserve"> (the "Signing Date")</w:t>
      </w:r>
    </w:p>
    <w:p>
      <w:pPr>
        <w:widowControl w:val="on"/>
        <w:pBdr/>
        <w:spacing w:before="240" w:after="240" w:line="240" w:lineRule="auto"/>
        <w:ind w:left="0" w:right="0"/>
        <w:jc w:val="left"/>
      </w:pPr>
      <w:r>
        <w:rPr>
          <w:color w:val="000000"/>
          <w:sz w:val="24"/>
          <w:szCs w:val="24"/>
        </w:rPr>
        <w:t xml:space="preserve">This is an agreement between:</w:t>
      </w:r>
    </w:p>
    <w:p>
      <w:pPr>
        <w:widowControl w:val="on"/>
        <w:pBdr/>
        <w:spacing w:before="240" w:after="240" w:line="240" w:lineRule="auto"/>
        <w:ind w:left="0" w:right="0"/>
        <w:jc w:val="left"/>
      </w:pPr>
      <w:r>
        <w:rPr>
          <w:color w:val="FF9900"/>
          <w:sz w:val="24"/>
          <w:szCs w:val="24"/>
        </w:rPr>
        <w:t xml:space="preserve">[Company/Individual Name]</w:t>
      </w:r>
      <w:r>
        <w:rPr>
          <w:color w:val="000000"/>
          <w:sz w:val="24"/>
          <w:szCs w:val="24"/>
        </w:rPr>
        <w:t xml:space="preserve"> of </w:t>
      </w:r>
      <w:r>
        <w:rPr>
          <w:color w:val="FF9900"/>
          <w:sz w:val="24"/>
          <w:szCs w:val="24"/>
        </w:rPr>
        <w:t xml:space="preserve">[Address of whoever is disclosing information]</w:t>
      </w:r>
      <w:r>
        <w:rPr>
          <w:color w:val="000000"/>
          <w:sz w:val="24"/>
          <w:szCs w:val="24"/>
        </w:rPr>
        <w:t xml:space="preserve"> ("I/We/Us" in this Agreement); and</w:t>
      </w:r>
    </w:p>
    <w:p>
      <w:pPr>
        <w:widowControl w:val="on"/>
        <w:pBdr/>
        <w:spacing w:before="240" w:after="240" w:line="240" w:lineRule="auto"/>
        <w:ind w:left="0" w:right="0"/>
        <w:jc w:val="left"/>
      </w:pPr>
      <w:r>
        <w:rPr>
          <w:color w:val="FF9900"/>
          <w:sz w:val="24"/>
          <w:szCs w:val="24"/>
        </w:rPr>
        <w:t xml:space="preserve">[Company/Individual Name]</w:t>
      </w:r>
      <w:r>
        <w:rPr>
          <w:color w:val="000000"/>
          <w:sz w:val="24"/>
          <w:szCs w:val="24"/>
        </w:rPr>
        <w:t xml:space="preserve"> of </w:t>
      </w:r>
      <w:r>
        <w:rPr>
          <w:color w:val="FF9900"/>
          <w:sz w:val="24"/>
          <w:szCs w:val="24"/>
        </w:rPr>
        <w:t xml:space="preserve">[Address of whoever is receiving information]</w:t>
      </w:r>
      <w:r>
        <w:rPr>
          <w:color w:val="000000"/>
          <w:sz w:val="24"/>
          <w:szCs w:val="24"/>
        </w:rPr>
        <w:t xml:space="preserve"> ("You" in this Agreement).</w:t>
      </w:r>
    </w:p>
    <w:p/>
    <w:p/>
    <w:p>
      <w:pPr>
        <w:widowControl w:val="on"/>
        <w:pBdr/>
        <w:spacing w:before="281" w:after="281" w:line="240" w:lineRule="auto"/>
        <w:ind w:left="0" w:right="0"/>
        <w:jc w:val="left"/>
        <w:outlineLvl w:val="2"/>
      </w:pPr>
      <w:r>
        <w:rPr>
          <w:b/>
          <w:color w:val="000000"/>
          <w:sz w:val="28"/>
          <w:szCs w:val="28"/>
        </w:rPr>
        <w:t xml:space="preserve">2.</w:t>
      </w:r>
      <w:r>
        <w:rPr>
          <w:b/>
          <w:color w:val="000000"/>
          <w:sz w:val="28"/>
          <w:szCs w:val="28"/>
        </w:rPr>
        <w:t xml:space="preserve">Overview</w:t>
      </w:r>
    </w:p>
    <w:p>
      <w:pPr>
        <w:widowControl w:val="on"/>
        <w:pBdr/>
        <w:spacing w:before="240" w:after="240" w:line="240" w:lineRule="auto"/>
        <w:ind w:left="0" w:right="0"/>
        <w:jc w:val="left"/>
      </w:pPr>
      <w:r>
        <w:rPr>
          <w:color w:val="000000"/>
          <w:sz w:val="24"/>
          <w:szCs w:val="24"/>
        </w:rPr>
        <w:t xml:space="preserve">2.1 We and You have agreed to carry out a project which will involve Us supplying to You information which is confidential to Us. We wish to protect our interests in that information on the basis that We have verbally agreed and which is explained in this written Agreement.</w:t>
      </w:r>
    </w:p>
    <w:p/>
    <w:p/>
    <w:p>
      <w:pPr>
        <w:widowControl w:val="on"/>
        <w:pBdr/>
        <w:spacing w:before="281" w:after="281" w:line="240" w:lineRule="auto"/>
        <w:ind w:left="0" w:right="0"/>
        <w:jc w:val="left"/>
        <w:outlineLvl w:val="2"/>
      </w:pPr>
      <w:r>
        <w:rPr>
          <w:b/>
          <w:color w:val="000000"/>
          <w:sz w:val="28"/>
          <w:szCs w:val="28"/>
        </w:rPr>
        <w:t xml:space="preserve">3.</w:t>
      </w:r>
      <w:r>
        <w:rPr>
          <w:b/>
          <w:color w:val="000000"/>
          <w:sz w:val="28"/>
          <w:szCs w:val="28"/>
        </w:rPr>
        <w:t xml:space="preserve">The Project</w:t>
      </w:r>
    </w:p>
    <w:p>
      <w:pPr>
        <w:widowControl w:val="on"/>
        <w:pBdr/>
        <w:spacing w:before="240" w:after="240" w:line="240" w:lineRule="auto"/>
        <w:ind w:left="0" w:right="0"/>
        <w:jc w:val="left"/>
      </w:pPr>
      <w:r>
        <w:rPr>
          <w:color w:val="000000"/>
          <w:sz w:val="24"/>
          <w:szCs w:val="24"/>
        </w:rPr>
        <w:t xml:space="preserve">3.1 The Project is </w:t>
      </w:r>
      <w:r>
        <w:rPr>
          <w:color w:val="FF9900"/>
          <w:sz w:val="24"/>
          <w:szCs w:val="24"/>
        </w:rPr>
        <w:t xml:space="preserve">[describe the project, including the start and end dates, where it will take place and any other key parts of the project, including the specific purpose for which the Confidential Information is being disclosed]</w:t>
      </w:r>
      <w:r>
        <w:rPr>
          <w:color w:val="000000"/>
          <w:sz w:val="24"/>
          <w:szCs w:val="24"/>
        </w:rPr>
        <w:t xml:space="preserve">.</w:t>
      </w:r>
    </w:p>
    <w:p/>
    <w:p/>
    <w:p>
      <w:pPr>
        <w:widowControl w:val="on"/>
        <w:pBdr/>
        <w:spacing w:before="281" w:after="281" w:line="240" w:lineRule="auto"/>
        <w:ind w:left="0" w:right="0"/>
        <w:jc w:val="left"/>
        <w:outlineLvl w:val="2"/>
      </w:pPr>
      <w:r>
        <w:rPr>
          <w:b/>
          <w:color w:val="000000"/>
          <w:sz w:val="28"/>
          <w:szCs w:val="28"/>
        </w:rPr>
        <w:t xml:space="preserve">4.</w:t>
      </w:r>
      <w:r>
        <w:rPr>
          <w:b/>
          <w:color w:val="000000"/>
          <w:sz w:val="28"/>
          <w:szCs w:val="28"/>
        </w:rPr>
        <w:t xml:space="preserve">Confidential Information</w:t>
      </w:r>
    </w:p>
    <w:p>
      <w:pPr>
        <w:widowControl w:val="on"/>
        <w:pBdr/>
        <w:spacing w:before="240" w:after="240" w:line="240" w:lineRule="auto"/>
        <w:ind w:left="0" w:right="0"/>
        <w:jc w:val="left"/>
      </w:pPr>
      <w:r>
        <w:rPr>
          <w:color w:val="000000"/>
          <w:sz w:val="24"/>
          <w:szCs w:val="24"/>
        </w:rPr>
        <w:t xml:space="preserve">4.1 "Confidential Information" means all information relating to our business which is given to You in any way before or after the date of this Agreement, or which comes to your knowledge in connection with the Project. This includes:</w:t>
      </w:r>
    </w:p>
    <w:p>
      <w:pPr>
        <w:widowControl w:val="on"/>
        <w:pBdr/>
        <w:spacing w:before="240" w:after="240" w:line="240" w:lineRule="auto"/>
        <w:ind w:left="450" w:right="0"/>
        <w:jc w:val="left"/>
      </w:pPr>
      <w:r>
        <w:rPr>
          <w:color w:val="000000"/>
          <w:sz w:val="24"/>
          <w:szCs w:val="24"/>
        </w:rPr>
        <w:t xml:space="preserve">4.1.1 Information which is marked "confidential" when it's given to You or is obviously confidential when it's given to You; and</w:t>
      </w:r>
    </w:p>
    <w:p>
      <w:pPr>
        <w:widowControl w:val="on"/>
        <w:pBdr/>
        <w:spacing w:before="240" w:after="240" w:line="240" w:lineRule="auto"/>
        <w:ind w:left="450" w:right="0"/>
        <w:jc w:val="left"/>
      </w:pPr>
      <w:r>
        <w:rPr>
          <w:color w:val="000000"/>
          <w:sz w:val="24"/>
          <w:szCs w:val="24"/>
        </w:rPr>
        <w:t xml:space="preserve">4.1.2 Spoken Information which We told You when We gave it to You was confidential; and</w:t>
      </w:r>
    </w:p>
    <w:p>
      <w:pPr>
        <w:widowControl w:val="on"/>
        <w:pBdr/>
        <w:spacing w:before="240" w:after="240" w:line="240" w:lineRule="auto"/>
        <w:ind w:left="450" w:right="0"/>
        <w:jc w:val="left"/>
      </w:pPr>
      <w:r>
        <w:rPr>
          <w:color w:val="000000"/>
          <w:sz w:val="24"/>
          <w:szCs w:val="24"/>
        </w:rPr>
        <w:t xml:space="preserve">4.1.3 any note or record made by You of any spoken information which is confidential; and;</w:t>
      </w:r>
    </w:p>
    <w:p>
      <w:pPr>
        <w:widowControl w:val="on"/>
        <w:pBdr/>
        <w:spacing w:before="240" w:after="240" w:line="240" w:lineRule="auto"/>
        <w:ind w:left="450" w:right="0"/>
        <w:jc w:val="left"/>
      </w:pPr>
      <w:r>
        <w:rPr>
          <w:color w:val="000000"/>
          <w:sz w:val="24"/>
          <w:szCs w:val="24"/>
        </w:rPr>
        <w:t xml:space="preserve">4.1.4 any Information obtained through discussions between the employees, contractors, agents and advisors of either Us or You or both of Us; and</w:t>
      </w:r>
    </w:p>
    <w:p>
      <w:pPr>
        <w:widowControl w:val="on"/>
        <w:pBdr/>
        <w:spacing w:before="240" w:after="240" w:line="240" w:lineRule="auto"/>
        <w:ind w:left="450" w:right="0"/>
        <w:jc w:val="left"/>
      </w:pPr>
      <w:r>
        <w:rPr>
          <w:color w:val="000000"/>
          <w:sz w:val="24"/>
          <w:szCs w:val="24"/>
        </w:rPr>
        <w:t xml:space="preserve">4.1.5 any copy of any of these sources of the Information.</w:t>
      </w:r>
    </w:p>
    <w:p/>
    <w:p/>
    <w:p/>
    <w:p>
      <w:pPr>
        <w:widowControl w:val="on"/>
        <w:pBdr/>
        <w:spacing w:before="281" w:after="281" w:line="240" w:lineRule="auto"/>
        <w:ind w:left="0" w:right="0"/>
        <w:jc w:val="left"/>
        <w:outlineLvl w:val="2"/>
      </w:pPr>
      <w:r>
        <w:rPr>
          <w:b/>
          <w:color w:val="000000"/>
          <w:sz w:val="28"/>
          <w:szCs w:val="28"/>
        </w:rPr>
        <w:t xml:space="preserve">5.</w:t>
      </w:r>
      <w:r>
        <w:rPr>
          <w:b/>
          <w:color w:val="000000"/>
          <w:sz w:val="28"/>
          <w:szCs w:val="28"/>
        </w:rPr>
        <w:t xml:space="preserve">Your Responsibilities</w:t>
      </w:r>
    </w:p>
    <w:p>
      <w:pPr>
        <w:widowControl w:val="on"/>
        <w:pBdr/>
        <w:spacing w:before="240" w:after="240" w:line="240" w:lineRule="auto"/>
        <w:ind w:left="0" w:right="0"/>
        <w:jc w:val="left"/>
      </w:pPr>
      <w:r>
        <w:rPr>
          <w:color w:val="000000"/>
          <w:sz w:val="24"/>
          <w:szCs w:val="24"/>
        </w:rPr>
        <w:t xml:space="preserve">5.1 In return for Us giving You Confidential Information, You agree that for a period of </w:t>
      </w:r>
      <w:r>
        <w:rPr>
          <w:color w:val="FF9900"/>
          <w:sz w:val="24"/>
          <w:szCs w:val="24"/>
        </w:rPr>
        <w:t xml:space="preserve">[state the number of years/months]</w:t>
      </w:r>
      <w:r>
        <w:rPr>
          <w:color w:val="000000"/>
          <w:sz w:val="24"/>
          <w:szCs w:val="24"/>
        </w:rPr>
        <w:t xml:space="preserve"> from the date of this Agreement:</w:t>
      </w:r>
    </w:p>
    <w:p>
      <w:pPr>
        <w:widowControl w:val="on"/>
        <w:pBdr/>
        <w:spacing w:before="240" w:after="240" w:line="240" w:lineRule="auto"/>
        <w:ind w:left="450" w:right="0"/>
        <w:jc w:val="left"/>
      </w:pPr>
      <w:r>
        <w:rPr>
          <w:color w:val="000000"/>
          <w:sz w:val="24"/>
          <w:szCs w:val="24"/>
        </w:rPr>
        <w:t xml:space="preserve">5.1.1 You will keep the Confidential Information secret and confidential;</w:t>
      </w:r>
    </w:p>
    <w:p>
      <w:pPr>
        <w:widowControl w:val="on"/>
        <w:pBdr/>
        <w:spacing w:before="240" w:after="240" w:line="240" w:lineRule="auto"/>
        <w:ind w:left="450" w:right="0"/>
        <w:jc w:val="left"/>
      </w:pPr>
      <w:r>
        <w:rPr>
          <w:color w:val="000000"/>
          <w:sz w:val="24"/>
          <w:szCs w:val="24"/>
        </w:rPr>
        <w:t xml:space="preserve">5.1.2 You will not give or allow the disclosure of any Confidential Information to anybody else;</w:t>
      </w:r>
    </w:p>
    <w:p>
      <w:pPr>
        <w:widowControl w:val="on"/>
        <w:pBdr/>
        <w:spacing w:before="240" w:after="240" w:line="240" w:lineRule="auto"/>
        <w:ind w:left="450" w:right="0"/>
        <w:jc w:val="left"/>
      </w:pPr>
      <w:r>
        <w:rPr>
          <w:color w:val="000000"/>
          <w:sz w:val="24"/>
          <w:szCs w:val="24"/>
        </w:rPr>
        <w:t xml:space="preserve">5.1.3 You will not use the Confidential Information for anything except the Project;</w:t>
      </w:r>
    </w:p>
    <w:p>
      <w:pPr>
        <w:widowControl w:val="on"/>
        <w:pBdr/>
        <w:spacing w:before="240" w:after="240" w:line="240" w:lineRule="auto"/>
        <w:ind w:left="450" w:right="0"/>
        <w:jc w:val="left"/>
      </w:pPr>
      <w:r>
        <w:rPr>
          <w:color w:val="000000"/>
          <w:sz w:val="24"/>
          <w:szCs w:val="24"/>
        </w:rPr>
        <w:t xml:space="preserve">5.1.4 You will not make any copies of the Confidential Information or You will only make the limited number of copies of the Confidential Information which are genuinely required for the Project; and</w:t>
      </w:r>
    </w:p>
    <w:p>
      <w:pPr>
        <w:widowControl w:val="on"/>
        <w:pBdr/>
        <w:spacing w:before="240" w:after="240" w:line="240" w:lineRule="auto"/>
        <w:ind w:left="450" w:right="0"/>
        <w:jc w:val="left"/>
      </w:pPr>
      <w:r>
        <w:rPr>
          <w:color w:val="000000"/>
          <w:sz w:val="24"/>
          <w:szCs w:val="24"/>
        </w:rPr>
        <w:t xml:space="preserve">5.1.5 You will take all reasonable steps to ensure the confidentiality of the Confidential Information.</w:t>
      </w:r>
    </w:p>
    <w:p/>
    <w:p/>
    <w:p/>
    <w:p>
      <w:pPr>
        <w:widowControl w:val="on"/>
        <w:pBdr/>
        <w:spacing w:before="281" w:after="281" w:line="240" w:lineRule="auto"/>
        <w:ind w:left="0" w:right="0"/>
        <w:jc w:val="left"/>
        <w:outlineLvl w:val="2"/>
      </w:pPr>
      <w:r>
        <w:rPr>
          <w:b/>
          <w:color w:val="000000"/>
          <w:sz w:val="28"/>
          <w:szCs w:val="28"/>
        </w:rPr>
        <w:t xml:space="preserve">6.</w:t>
      </w:r>
      <w:r>
        <w:rPr>
          <w:b/>
          <w:color w:val="000000"/>
          <w:sz w:val="28"/>
          <w:szCs w:val="28"/>
        </w:rPr>
        <w:t xml:space="preserve">Allowed Disclosures</w:t>
      </w:r>
    </w:p>
    <w:p>
      <w:pPr>
        <w:widowControl w:val="on"/>
        <w:pBdr/>
        <w:spacing w:before="240" w:after="240" w:line="240" w:lineRule="auto"/>
        <w:ind w:left="0" w:right="0"/>
        <w:jc w:val="left"/>
      </w:pPr>
      <w:r>
        <w:rPr>
          <w:color w:val="000000"/>
          <w:sz w:val="24"/>
          <w:szCs w:val="24"/>
        </w:rPr>
        <w:t xml:space="preserve">6.1 Despite what it says in Section 5, You may give the Confidential Information to people who work for You or your advisors if all of these conditions exist:</w:t>
      </w:r>
    </w:p>
    <w:p>
      <w:pPr>
        <w:widowControl w:val="on"/>
        <w:pBdr/>
        <w:spacing w:before="240" w:after="240" w:line="240" w:lineRule="auto"/>
        <w:ind w:left="450" w:right="0"/>
        <w:jc w:val="left"/>
      </w:pPr>
      <w:r>
        <w:rPr>
          <w:color w:val="000000"/>
          <w:sz w:val="24"/>
          <w:szCs w:val="24"/>
        </w:rPr>
        <w:t xml:space="preserve">6.1.1 they genuinely need to receive the Confidential Information to enable You to carry out the Project successfully;</w:t>
      </w:r>
    </w:p>
    <w:p>
      <w:pPr>
        <w:widowControl w:val="on"/>
        <w:pBdr/>
        <w:spacing w:before="240" w:after="240" w:line="240" w:lineRule="auto"/>
        <w:ind w:left="450" w:right="0"/>
        <w:jc w:val="left"/>
      </w:pPr>
      <w:r>
        <w:rPr>
          <w:color w:val="000000"/>
          <w:sz w:val="24"/>
          <w:szCs w:val="24"/>
        </w:rPr>
        <w:t xml:space="preserve">6.1.2 they have been informed by You that the Confidential Information is confidential and falls under this confidentiality Agreement. You will make sure that they comply with your responsibilities under this Agreement;</w:t>
      </w:r>
    </w:p>
    <w:p>
      <w:pPr>
        <w:widowControl w:val="on"/>
        <w:pBdr/>
        <w:spacing w:before="240" w:after="240" w:line="240" w:lineRule="auto"/>
        <w:ind w:left="450" w:right="0"/>
        <w:jc w:val="left"/>
      </w:pPr>
      <w:r>
        <w:rPr>
          <w:color w:val="000000"/>
          <w:sz w:val="24"/>
          <w:szCs w:val="24"/>
        </w:rPr>
        <w:t xml:space="preserve">6.1.3 they have agreed with You in writing to keep the Confidential Information as confidential as You have; and</w:t>
      </w:r>
    </w:p>
    <w:p>
      <w:pPr>
        <w:widowControl w:val="on"/>
        <w:pBdr/>
        <w:spacing w:before="240" w:after="240" w:line="240" w:lineRule="auto"/>
        <w:ind w:left="450" w:right="0"/>
        <w:jc w:val="left"/>
      </w:pPr>
      <w:r>
        <w:rPr>
          <w:color w:val="000000"/>
          <w:sz w:val="24"/>
          <w:szCs w:val="24"/>
        </w:rPr>
        <w:t xml:space="preserve">6.1.4 they have also agreed with You in writing to comply with your responsibilities under this Agreement, and they have agreed that We will be able to enforce their agreement with You against them.</w:t>
      </w:r>
    </w:p>
    <w:p/>
    <w:p/>
    <w:p/>
    <w:p>
      <w:pPr>
        <w:widowControl w:val="on"/>
        <w:pBdr/>
        <w:spacing w:before="281" w:after="281" w:line="240" w:lineRule="auto"/>
        <w:ind w:left="0" w:right="0"/>
        <w:jc w:val="left"/>
        <w:outlineLvl w:val="2"/>
      </w:pPr>
      <w:r>
        <w:rPr>
          <w:b/>
          <w:color w:val="000000"/>
          <w:sz w:val="28"/>
          <w:szCs w:val="28"/>
        </w:rPr>
        <w:t xml:space="preserve">7.</w:t>
      </w:r>
      <w:r>
        <w:rPr>
          <w:b/>
          <w:color w:val="000000"/>
          <w:sz w:val="28"/>
          <w:szCs w:val="28"/>
        </w:rPr>
        <w:t xml:space="preserve">Disclosure to Courts</w:t>
      </w:r>
    </w:p>
    <w:p>
      <w:pPr>
        <w:widowControl w:val="on"/>
        <w:pBdr/>
        <w:spacing w:before="240" w:after="240" w:line="240" w:lineRule="auto"/>
        <w:ind w:left="0" w:right="0"/>
        <w:jc w:val="left"/>
      </w:pPr>
      <w:r>
        <w:rPr>
          <w:color w:val="000000"/>
          <w:sz w:val="24"/>
          <w:szCs w:val="24"/>
        </w:rPr>
        <w:t xml:space="preserve">7.1 If You have to disclose Confidential Information by order of a court or other public body You may do so.</w:t>
      </w:r>
    </w:p>
    <w:p/>
    <w:p/>
    <w:p>
      <w:pPr>
        <w:widowControl w:val="on"/>
        <w:pBdr/>
        <w:spacing w:before="281" w:after="281" w:line="240" w:lineRule="auto"/>
        <w:ind w:left="0" w:right="0"/>
        <w:jc w:val="left"/>
        <w:outlineLvl w:val="2"/>
      </w:pPr>
      <w:r>
        <w:rPr>
          <w:b/>
          <w:color w:val="000000"/>
          <w:sz w:val="28"/>
          <w:szCs w:val="28"/>
        </w:rPr>
        <w:t xml:space="preserve">8.</w:t>
      </w:r>
      <w:r>
        <w:rPr>
          <w:b/>
          <w:color w:val="000000"/>
          <w:sz w:val="28"/>
          <w:szCs w:val="28"/>
        </w:rPr>
        <w:t xml:space="preserve">Exceptions to Confidentiality Responsibilities</w:t>
      </w:r>
    </w:p>
    <w:p>
      <w:pPr>
        <w:widowControl w:val="on"/>
        <w:pBdr/>
        <w:spacing w:before="240" w:after="240" w:line="240" w:lineRule="auto"/>
        <w:ind w:left="0" w:right="0"/>
        <w:jc w:val="left"/>
      </w:pPr>
      <w:r>
        <w:rPr>
          <w:color w:val="000000"/>
          <w:sz w:val="24"/>
          <w:szCs w:val="24"/>
        </w:rPr>
        <w:t xml:space="preserve">8.1 Your responsibilities under Section 5 do not apply to Confidential Information that is known or becomes publicly known, other than because You or someone You gave the information to breached the terms of this Agreement.</w:t>
      </w:r>
    </w:p>
    <w:p/>
    <w:p/>
    <w:p>
      <w:pPr>
        <w:widowControl w:val="on"/>
        <w:pBdr/>
        <w:spacing w:before="281" w:after="281" w:line="240" w:lineRule="auto"/>
        <w:ind w:left="0" w:right="0"/>
        <w:jc w:val="left"/>
        <w:outlineLvl w:val="2"/>
      </w:pPr>
      <w:r>
        <w:rPr>
          <w:b/>
          <w:color w:val="000000"/>
          <w:sz w:val="28"/>
          <w:szCs w:val="28"/>
        </w:rPr>
        <w:t xml:space="preserve">9.</w:t>
      </w:r>
      <w:r>
        <w:rPr>
          <w:b/>
          <w:color w:val="000000"/>
          <w:sz w:val="28"/>
          <w:szCs w:val="28"/>
        </w:rPr>
        <w:t xml:space="preserve">Return of Information and what happens after the end of the Agreement</w:t>
      </w:r>
    </w:p>
    <w:p>
      <w:pPr>
        <w:widowControl w:val="on"/>
        <w:pBdr/>
        <w:spacing w:before="240" w:after="240" w:line="240" w:lineRule="auto"/>
        <w:ind w:left="0" w:right="0"/>
        <w:jc w:val="left"/>
      </w:pPr>
      <w:r>
        <w:rPr>
          <w:color w:val="000000"/>
          <w:sz w:val="24"/>
          <w:szCs w:val="24"/>
        </w:rPr>
        <w:t xml:space="preserve">9.1 If We ask You to, or at the end of this Agreement, You will:</w:t>
      </w:r>
    </w:p>
    <w:p>
      <w:pPr>
        <w:widowControl w:val="on"/>
        <w:pBdr/>
        <w:spacing w:before="240" w:after="240" w:line="240" w:lineRule="auto"/>
        <w:ind w:left="450" w:right="0"/>
        <w:jc w:val="left"/>
      </w:pPr>
      <w:r>
        <w:rPr>
          <w:color w:val="000000"/>
          <w:sz w:val="24"/>
          <w:szCs w:val="24"/>
        </w:rPr>
        <w:br/>
        <w:t xml:space="preserve">9.1.1 Return to Us all the documents and any other material that contains any of the Confidential Information, including all copies made by anybody for You;</w:t>
      </w:r>
    </w:p>
    <w:p>
      <w:pPr>
        <w:widowControl w:val="on"/>
        <w:pBdr/>
        <w:spacing w:before="240" w:after="240" w:line="240" w:lineRule="auto"/>
        <w:ind w:left="450" w:right="0"/>
        <w:jc w:val="left"/>
      </w:pPr>
      <w:r>
        <w:rPr>
          <w:color w:val="000000"/>
          <w:sz w:val="24"/>
          <w:szCs w:val="24"/>
        </w:rPr>
        <w:t xml:space="preserve">9.1.2 Permanently delete all electronic copies of Confidential Information from your computer systems; and</w:t>
      </w:r>
    </w:p>
    <w:p/>
    <w:p>
      <w:pPr>
        <w:widowControl w:val="on"/>
        <w:pBdr/>
        <w:spacing w:before="240" w:after="240" w:line="240" w:lineRule="auto"/>
        <w:ind w:left="0" w:right="0"/>
        <w:jc w:val="left"/>
      </w:pPr>
      <w:r>
        <w:rPr>
          <w:color w:val="000000"/>
          <w:sz w:val="24"/>
          <w:szCs w:val="24"/>
        </w:rPr>
        <w:t xml:space="preserve">9.2 Following the date of any termination of this Agreement, or any return of Confidential Information to Us, You will not make any further use of the Confidential Information; and your responsibilities under this Agreement will continue.</w:t>
      </w:r>
    </w:p>
    <w:p/>
    <w:p/>
    <w:p>
      <w:pPr>
        <w:widowControl w:val="on"/>
        <w:pBdr/>
        <w:spacing w:before="281" w:after="281" w:line="240" w:lineRule="auto"/>
        <w:ind w:left="0" w:right="0"/>
        <w:jc w:val="left"/>
        <w:outlineLvl w:val="2"/>
      </w:pPr>
      <w:r>
        <w:rPr>
          <w:b/>
          <w:color w:val="000000"/>
          <w:sz w:val="28"/>
          <w:szCs w:val="28"/>
        </w:rPr>
        <w:t xml:space="preserve">10.</w:t>
      </w:r>
      <w:r>
        <w:rPr>
          <w:b/>
          <w:color w:val="000000"/>
          <w:sz w:val="28"/>
          <w:szCs w:val="28"/>
        </w:rPr>
        <w:t xml:space="preserve">Breach of Agreement</w:t>
      </w:r>
    </w:p>
    <w:p>
      <w:pPr>
        <w:widowControl w:val="on"/>
        <w:pBdr/>
        <w:spacing w:before="240" w:after="240" w:line="240" w:lineRule="auto"/>
        <w:ind w:left="0" w:right="0"/>
        <w:jc w:val="left"/>
      </w:pPr>
      <w:r>
        <w:rPr>
          <w:color w:val="000000"/>
          <w:sz w:val="24"/>
          <w:szCs w:val="24"/>
        </w:rPr>
        <w:t xml:space="preserve">10.1 You understand and agree that any breach of this Agreement could cause serious damage to Us and that damages awarded by a court would not compensate Us. So, if there is a breach of this Agreement or You threaten to breach it You agree that We are entitled to ask a law court for an injunction against You.</w:t>
      </w:r>
    </w:p>
    <w:p>
      <w:pPr>
        <w:widowControl w:val="on"/>
        <w:pBdr/>
        <w:spacing w:before="240" w:after="240" w:line="240" w:lineRule="auto"/>
        <w:ind w:left="0" w:right="0"/>
        <w:jc w:val="left"/>
      </w:pPr>
      <w:r>
        <w:rPr>
          <w:color w:val="000000"/>
          <w:sz w:val="24"/>
          <w:szCs w:val="24"/>
        </w:rPr>
        <w:t xml:space="preserve">10.2 You will reimburse Us for all costs or expenses which We have to pay because You breached this Agreement.</w:t>
      </w:r>
    </w:p>
    <w:p/>
    <w:p/>
    <w:p>
      <w:pPr>
        <w:widowControl w:val="on"/>
        <w:pBdr/>
        <w:spacing w:before="281" w:after="281" w:line="240" w:lineRule="auto"/>
        <w:ind w:left="0" w:right="0"/>
        <w:jc w:val="left"/>
        <w:outlineLvl w:val="2"/>
      </w:pPr>
      <w:r>
        <w:rPr>
          <w:b/>
          <w:color w:val="000000"/>
          <w:sz w:val="28"/>
          <w:szCs w:val="28"/>
        </w:rPr>
        <w:t xml:space="preserve">11.</w:t>
      </w:r>
      <w:r>
        <w:rPr>
          <w:b/>
          <w:color w:val="000000"/>
          <w:sz w:val="28"/>
          <w:szCs w:val="28"/>
        </w:rPr>
        <w:t xml:space="preserve">Protecting the Project</w:t>
      </w:r>
    </w:p>
    <w:p>
      <w:pPr>
        <w:widowControl w:val="on"/>
        <w:pBdr/>
        <w:spacing w:before="240" w:after="240" w:line="240" w:lineRule="auto"/>
        <w:ind w:left="0" w:right="0"/>
        <w:jc w:val="left"/>
      </w:pPr>
      <w:r>
        <w:rPr>
          <w:color w:val="000000"/>
          <w:sz w:val="24"/>
          <w:szCs w:val="24"/>
        </w:rPr>
        <w:t xml:space="preserve">11.1 You agree not to work against Us in relation to the Project.</w:t>
      </w:r>
    </w:p>
    <w:p/>
    <w:p/>
    <w:p>
      <w:pPr>
        <w:widowControl w:val="on"/>
        <w:pBdr/>
        <w:spacing w:before="281" w:after="281" w:line="240" w:lineRule="auto"/>
        <w:ind w:left="0" w:right="0"/>
        <w:jc w:val="left"/>
        <w:outlineLvl w:val="2"/>
      </w:pPr>
      <w:r>
        <w:rPr>
          <w:b/>
          <w:color w:val="000000"/>
          <w:sz w:val="28"/>
          <w:szCs w:val="28"/>
        </w:rPr>
        <w:t xml:space="preserve">12.</w:t>
      </w:r>
      <w:r>
        <w:rPr>
          <w:b/>
          <w:color w:val="000000"/>
          <w:sz w:val="28"/>
          <w:szCs w:val="28"/>
        </w:rPr>
        <w:t xml:space="preserve">General Terms</w:t>
      </w:r>
    </w:p>
    <w:p>
      <w:pPr>
        <w:widowControl w:val="on"/>
        <w:pBdr/>
        <w:spacing w:before="240" w:after="240" w:line="240" w:lineRule="auto"/>
        <w:ind w:left="0" w:right="0"/>
        <w:jc w:val="left"/>
      </w:pPr>
      <w:r>
        <w:rPr>
          <w:color w:val="000000"/>
          <w:sz w:val="24"/>
          <w:szCs w:val="24"/>
        </w:rPr>
        <w:t xml:space="preserve">12.1 You agree that We have and will continue to have all rights of ownership in the Confidential Information.</w:t>
      </w:r>
    </w:p>
    <w:p>
      <w:pPr>
        <w:widowControl w:val="on"/>
        <w:pBdr/>
        <w:spacing w:before="240" w:after="240" w:line="240" w:lineRule="auto"/>
        <w:ind w:left="0" w:right="0"/>
        <w:jc w:val="left"/>
      </w:pPr>
      <w:r>
        <w:rPr>
          <w:color w:val="000000"/>
          <w:sz w:val="24"/>
          <w:szCs w:val="24"/>
        </w:rPr>
        <w:t xml:space="preserve">12.2 This Agreement does not grant You any licence or rights in the Confidential Information.</w:t>
      </w:r>
    </w:p>
    <w:p>
      <w:pPr>
        <w:widowControl w:val="on"/>
        <w:pBdr/>
        <w:spacing w:before="240" w:after="240" w:line="240" w:lineRule="auto"/>
        <w:ind w:left="0" w:right="0"/>
        <w:jc w:val="left"/>
      </w:pPr>
      <w:r>
        <w:rPr>
          <w:color w:val="000000"/>
          <w:sz w:val="24"/>
          <w:szCs w:val="24"/>
        </w:rPr>
        <w:t xml:space="preserve">12.3 We do not have to disclose to You, continue disclosing, or update any Confidential Information.</w:t>
      </w:r>
    </w:p>
    <w:p>
      <w:pPr>
        <w:widowControl w:val="on"/>
        <w:pBdr/>
        <w:spacing w:before="240" w:after="240" w:line="240" w:lineRule="auto"/>
        <w:ind w:left="0" w:right="0"/>
        <w:jc w:val="left"/>
      </w:pPr>
      <w:r>
        <w:rPr>
          <w:color w:val="000000"/>
          <w:sz w:val="24"/>
          <w:szCs w:val="24"/>
        </w:rPr>
        <w:t xml:space="preserve">12.4 Neither of Us has to negotiate or continue negotiating with each other in respect of the Project. Either of Us may withdraw from such negotiations at any time without any responsibility apart from your responsibilities in relation to the Confidential Information.</w:t>
      </w:r>
    </w:p>
    <w:p>
      <w:pPr>
        <w:widowControl w:val="on"/>
        <w:pBdr/>
        <w:spacing w:before="240" w:after="240" w:line="240" w:lineRule="auto"/>
        <w:ind w:left="0" w:right="0"/>
        <w:jc w:val="left"/>
      </w:pPr>
      <w:r>
        <w:rPr>
          <w:color w:val="000000"/>
          <w:sz w:val="24"/>
          <w:szCs w:val="24"/>
        </w:rPr>
        <w:t xml:space="preserve">12.5 This Agreement will be interpreted in accordance with English law. If there are any disputes they may only be dealt with by the courts of England and Wales.</w:t>
      </w:r>
    </w:p>
    <w:p/>
    <w:p/>
    <w:p>
      <w:pPr>
        <w:widowControl w:val="on"/>
        <w:pBdr/>
        <w:spacing w:before="281" w:after="281" w:line="240" w:lineRule="auto"/>
        <w:ind w:left="0" w:right="0"/>
        <w:jc w:val="left"/>
        <w:outlineLvl w:val="2"/>
      </w:pPr>
      <w:r>
        <w:rPr>
          <w:b/>
          <w:color w:val="000000"/>
          <w:sz w:val="28"/>
          <w:szCs w:val="28"/>
        </w:rPr>
        <w:t xml:space="preserve">13.</w:t>
      </w:r>
      <w:r>
        <w:rPr>
          <w:b/>
          <w:color w:val="000000"/>
          <w:sz w:val="28"/>
          <w:szCs w:val="28"/>
        </w:rPr>
        <w:t xml:space="preserve">Signing</w:t>
      </w:r>
    </w:p>
    <w:p>
      <w:pPr>
        <w:widowControl w:val="on"/>
        <w:pBdr/>
        <w:spacing w:before="240" w:after="240" w:line="240" w:lineRule="auto"/>
        <w:ind w:left="0" w:right="0"/>
        <w:jc w:val="left"/>
      </w:pPr>
      <w:r>
        <w:rPr>
          <w:color w:val="000000"/>
          <w:sz w:val="24"/>
          <w:szCs w:val="24"/>
        </w:rPr>
        <w:t xml:space="preserve">This Agreement is signed on the date mentioned at the beginning of this document. Each of the Parties agrees to the terms of this Agreement by signing below:</w:t>
      </w:r>
    </w:p>
    <w:p>
      <w:pPr>
        <w:widowControl w:val="on"/>
        <w:pBdr/>
        <w:spacing w:before="240" w:after="240" w:line="240" w:lineRule="auto"/>
        <w:ind w:left="0" w:right="0"/>
        <w:jc w:val="left"/>
      </w:pPr>
      <w:r>
        <w:rPr>
          <w:color w:val="000000"/>
          <w:sz w:val="24"/>
          <w:szCs w:val="24"/>
        </w:rPr>
        <w:t xml:space="preserve">1. Signed by </w:t>
      </w:r>
      <w:r>
        <w:rPr>
          <w:color w:val="FF9900"/>
          <w:sz w:val="24"/>
          <w:szCs w:val="24"/>
        </w:rPr>
        <w:t xml:space="preserve">[Insert name of Signee]:</w:t>
      </w:r>
    </w:p>
    <w:p/>
    <w:p/>
    <w:p>
      <w:pPr>
        <w:widowControl w:val="on"/>
        <w:pBdr/>
        <w:spacing w:before="240" w:after="240" w:line="240" w:lineRule="auto"/>
        <w:ind w:left="0" w:right="0"/>
        <w:jc w:val="left"/>
      </w:pPr>
      <w:r>
        <w:rPr>
          <w:color w:val="000000"/>
          <w:sz w:val="24"/>
          <w:szCs w:val="24"/>
        </w:rPr>
        <w:t xml:space="preserve">______________________________________________________</w:t>
      </w:r>
    </w:p>
    <w:p>
      <w:pPr>
        <w:widowControl w:val="on"/>
        <w:pBdr/>
        <w:spacing w:before="240" w:after="240" w:line="240" w:lineRule="auto"/>
        <w:ind w:left="0" w:right="0"/>
        <w:jc w:val="left"/>
      </w:pPr>
      <w:r>
        <w:rPr>
          <w:color w:val="000000"/>
          <w:sz w:val="24"/>
          <w:szCs w:val="24"/>
        </w:rPr>
        <w:t xml:space="preserve">On behalf of </w:t>
      </w:r>
      <w:r>
        <w:rPr>
          <w:color w:val="FF9900"/>
          <w:sz w:val="24"/>
          <w:szCs w:val="24"/>
        </w:rPr>
        <w:t xml:space="preserve">[Insert name of Party 1 ("I/We/Us")]</w:t>
      </w:r>
    </w:p>
    <w:p/>
    <w:p>
      <w:pPr>
        <w:widowControl w:val="on"/>
        <w:pBdr/>
        <w:spacing w:before="240" w:after="240" w:line="240" w:lineRule="auto"/>
        <w:ind w:left="0" w:right="0"/>
        <w:jc w:val="left"/>
      </w:pPr>
      <w:r>
        <w:rPr>
          <w:color w:val="000000"/>
          <w:sz w:val="24"/>
          <w:szCs w:val="24"/>
        </w:rPr>
        <w:t xml:space="preserve">2. Signed by </w:t>
      </w:r>
      <w:r>
        <w:rPr>
          <w:color w:val="FF9900"/>
          <w:sz w:val="24"/>
          <w:szCs w:val="24"/>
        </w:rPr>
        <w:t xml:space="preserve">[Insert name of Signee]:</w:t>
      </w:r>
    </w:p>
    <w:p/>
    <w:p/>
    <w:p>
      <w:pPr>
        <w:widowControl w:val="on"/>
        <w:pBdr/>
        <w:spacing w:before="240" w:after="240" w:line="240" w:lineRule="auto"/>
        <w:ind w:left="0" w:right="0"/>
        <w:jc w:val="left"/>
      </w:pPr>
      <w:r>
        <w:rPr>
          <w:color w:val="000000"/>
          <w:sz w:val="24"/>
          <w:szCs w:val="24"/>
        </w:rPr>
        <w:t xml:space="preserve">______________________________________________________</w:t>
      </w:r>
    </w:p>
    <w:p>
      <w:pPr>
        <w:widowControl w:val="on"/>
        <w:pBdr/>
        <w:spacing w:before="240" w:after="240" w:line="240" w:lineRule="auto"/>
        <w:ind w:left="0" w:right="0"/>
        <w:jc w:val="left"/>
      </w:pPr>
      <w:r>
        <w:rPr>
          <w:color w:val="000000"/>
          <w:sz w:val="24"/>
          <w:szCs w:val="24"/>
        </w:rPr>
        <w:t xml:space="preserve">On behalf of </w:t>
      </w:r>
      <w:r>
        <w:rPr>
          <w:color w:val="FF9900"/>
          <w:sz w:val="24"/>
          <w:szCs w:val="24"/>
        </w:rPr>
        <w:t xml:space="preserve">[Insert name of Party 2 ("You")]</w:t>
      </w:r>
    </w:p>
    <w:p/>
    <w:sectPr xmlns:w="http://schemas.openxmlformats.org/wordprocessingml/2006/main" w:rsidR="00AC197E" w:rsidRPr="00DF064E" w:rsidSect="000F6147">
      <w:footerReference xmlns:r="http://schemas.openxmlformats.org/officeDocument/2006/relationships" w:type="default" r:id="rId1543ab90d99b54"/>
      <w:footerReference xmlns:r="http://schemas.openxmlformats.org/officeDocument/2006/relationships" w:type="even" r:id="rId1543ab90d99a55"/>
      <w:footerReference xmlns:r="http://schemas.openxmlformats.org/officeDocument/2006/relationships" w:type="first" r:id="rId1543ab90d9992b"/>
      <w:pgSz w:w="11906" w:h="16838" w:orient="portrait" w:code="9"/>
      <w:pgMar w:top="1417" w:right="1701" w:bottom="1417" w:left="1701" w:header="708" w:footer="708" w:gutter="0"/>
      <w:cols w:space="708" w:num="1"/>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FDA" w:rsidRDefault="006E0FDA" w:rsidP="006E0FDA">
      <w:pPr>
        <w:spacing w:after="0" w:line="240" w:lineRule="auto"/>
      </w:pPr>
      <w:r>
        <w:separator/>
      </w:r>
    </w:p>
  </w:endnote>
  <w:endnote w:type="continuationSeparator" w:id="0">
    <w:p w:rsidR="006E0FDA" w:rsidRDefault="006E0FDA" w:rsidP="006E0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7B" w:rsidRDefault="002F337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9BC" w:rsidRPr="002F337B" w:rsidRDefault="00EE19BC" w:rsidP="00EE19BC">
    <w:pPr>
      <w:rPr>
        <w:color w:val="808080" w:themeColor="background1" w:themeShade="80"/>
      </w:rPr>
    </w:pPr>
    <w:r w:rsidRPr="002F337B">
      <w:rPr>
        <w:color w:val="808080" w:themeColor="background1" w:themeShade="80"/>
      </w:rPr>
      <w:t>Template © 2013 Powered by LawBite</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7B" w:rsidRDefault="002F33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FDA" w:rsidRDefault="006E0FDA" w:rsidP="006E0FDA">
      <w:pPr>
        <w:spacing w:after="0" w:line="240" w:lineRule="auto"/>
      </w:pPr>
      <w:r>
        <w:separator/>
      </w:r>
    </w:p>
  </w:footnote>
  <w:footnote w:type="continuationSeparator" w:id="0">
    <w:p w:rsidR="006E0FDA" w:rsidRDefault="006E0FDA" w:rsidP="006E0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064E"/>
    <w:rsid w:val="00065F9C"/>
    <w:rsid w:val="000F6147"/>
    <w:rsid w:val="00112029"/>
    <w:rsid w:val="00135412"/>
    <w:rsid w:val="00361FF4"/>
    <w:rsid w:val="003B5299"/>
    <w:rsid w:val="00493A0C"/>
    <w:rsid w:val="004D6B48"/>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PHPDOCX" w:semiHidden="0" w:uiPriority="0" w:unhideWhenUsed="0" w:qFormat="1"/>
    <w:lsdException w:name="Heading 1 PHPDOCX" w:semiHidden="0" w:uiPriority="9" w:unhideWhenUsed="0" w:qFormat="1"/>
    <w:lsdException w:name="Heading 2 PHPDOCX" w:uiPriority="9" w:qFormat="1"/>
    <w:lsdException w:name="Heading 3 PHPDOCX" w:uiPriority="9" w:qFormat="1"/>
    <w:lsdException w:name="Heading 4 PHPDOCX" w:uiPriority="9" w:qFormat="1"/>
    <w:lsdException w:name="Heading 5 PHPDOCX" w:uiPriority="9" w:qFormat="1"/>
    <w:lsdException w:name="Heading 6 PHPDOCX" w:uiPriority="9" w:qFormat="1"/>
    <w:lsdException w:name="Heading 7 PHPDOCX" w:uiPriority="9" w:qFormat="1"/>
    <w:lsdException w:name="Heading 8 PHPDOCX" w:uiPriority="9" w:qFormat="1"/>
    <w:lsdException w:name="Heading 9 PHPDOCX" w:uiPriority="9" w:qFormat="1"/>
    <w:lsdException w:name="toc 1 PHPDOCX" w:uiPriority="39"/>
    <w:lsdException w:name="toc 2 PHPDOCX" w:uiPriority="39"/>
    <w:lsdException w:name="toc 3 PHPDOCX" w:uiPriority="39"/>
    <w:lsdException w:name="toc 4 PHPDOCX" w:uiPriority="39"/>
    <w:lsdException w:name="toc 5 PHPDOCX" w:uiPriority="39"/>
    <w:lsdException w:name="toc 6 PHPDOCX" w:uiPriority="39"/>
    <w:lsdException w:name="toc 7 PHPDOCX" w:uiPriority="39"/>
    <w:lsdException w:name="toc 8 PHPDOCX" w:uiPriority="39"/>
    <w:lsdException w:name="toc 9 PHPDOCX" w:uiPriority="39"/>
    <w:lsdException w:name="caption PHPDOCX" w:uiPriority="35" w:qFormat="1"/>
    <w:lsdException w:name="Title PHPDOCX" w:semiHidden="0" w:uiPriority="10" w:unhideWhenUsed="0" w:qFormat="1"/>
    <w:lsdException w:name="Default Paragraph Font PHPDOCX" w:uiPriority="1"/>
    <w:lsdException w:name="Subtitle PHPDOCX" w:semiHidden="0" w:uiPriority="11" w:unhideWhenUsed="0" w:qFormat="1"/>
    <w:lsdException w:name="Strong PHPDOCX" w:semiHidden="0" w:uiPriority="22" w:unhideWhenUsed="0" w:qFormat="1"/>
    <w:lsdException w:name="Emphasis PHPDOCX" w:semiHidden="0" w:uiPriority="20" w:unhideWhenUsed="0" w:qFormat="1"/>
    <w:lsdException w:name="Normal Table PHPDOCX" w:semiHidden="0" w:uiPriority="58" w:unhideWhenUsed="0"/>
    <w:lsdException w:name="Table Grid PHPDOCX" w:semiHidden="0" w:uiPriority="59" w:unhideWhenUsed="0"/>
    <w:lsdException w:name="Placeholder Text PHPDOCX" w:unhideWhenUsed="0"/>
    <w:lsdException w:name="No Spacing PHPDOCX" w:semiHidden="0" w:uiPriority="1" w:unhideWhenUsed="0" w:qFormat="1"/>
    <w:lsdException w:name="Light Shading PHPDOCX" w:semiHidden="0" w:uiPriority="60" w:unhideWhenUsed="0"/>
    <w:lsdException w:name="Light List PHPDOCX" w:semiHidden="0" w:uiPriority="61" w:unhideWhenUsed="0"/>
    <w:lsdException w:name="Light Grid PHPDOCX" w:semiHidden="0" w:uiPriority="62" w:unhideWhenUsed="0"/>
    <w:lsdException w:name="Medium Shading 1 PHPDOCX" w:semiHidden="0" w:uiPriority="63" w:unhideWhenUsed="0"/>
    <w:lsdException w:name="Medium Shading 2 PHPDOCX" w:semiHidden="0" w:uiPriority="64" w:unhideWhenUsed="0"/>
    <w:lsdException w:name="Medium List 1 PHPDOCX" w:semiHidden="0" w:uiPriority="65" w:unhideWhenUsed="0"/>
    <w:lsdException w:name="Medium List 2 PHPDOCX" w:semiHidden="0" w:uiPriority="66" w:unhideWhenUsed="0"/>
    <w:lsdException w:name="Medium Grid 1 PHPDOCX" w:semiHidden="0" w:uiPriority="67" w:unhideWhenUsed="0"/>
    <w:lsdException w:name="Medium Grid 2 PHPDOCX" w:semiHidden="0" w:uiPriority="68" w:unhideWhenUsed="0"/>
    <w:lsdException w:name="Medium Grid 3 PHPDOCX" w:semiHidden="0" w:uiPriority="69" w:unhideWhenUsed="0"/>
    <w:lsdException w:name="Dark List PHPDOCX" w:semiHidden="0" w:uiPriority="70" w:unhideWhenUsed="0"/>
    <w:lsdException w:name="Colorful Shading PHPDOCX" w:semiHidden="0" w:uiPriority="71" w:unhideWhenUsed="0"/>
    <w:lsdException w:name="Colorful List PHPDOCX" w:semiHidden="0" w:uiPriority="72" w:unhideWhenUsed="0"/>
    <w:lsdException w:name="Colorful Grid PHPDOCX" w:semiHidden="0" w:uiPriority="73" w:unhideWhenUsed="0"/>
    <w:lsdException w:name="Light Shading Accent 1 PHPDOCX" w:semiHidden="0" w:uiPriority="60" w:unhideWhenUsed="0"/>
    <w:lsdException w:name="Light List Accent 1 PHPDOCX" w:semiHidden="0" w:uiPriority="61" w:unhideWhenUsed="0"/>
    <w:lsdException w:name="Light Grid Accent 1 PHPDOCX" w:semiHidden="0" w:uiPriority="62" w:unhideWhenUsed="0"/>
    <w:lsdException w:name="Medium Shading 1 Accent 1 PHPDOCX" w:semiHidden="0" w:uiPriority="63" w:unhideWhenUsed="0"/>
    <w:lsdException w:name="Medium Shading 2 Accent 1 PHPDOCX" w:semiHidden="0" w:uiPriority="64" w:unhideWhenUsed="0"/>
    <w:lsdException w:name="Medium List 1 Accent 1 PHPDOCX" w:semiHidden="0" w:uiPriority="65" w:unhideWhenUsed="0"/>
    <w:lsdException w:name="Revision PHPDOCX" w:unhideWhenUsed="0"/>
    <w:lsdException w:name="List Paragraph PHPDOCX" w:semiHidden="0" w:uiPriority="34" w:unhideWhenUsed="0" w:qFormat="1"/>
    <w:lsdException w:name="Quote PHPDOCX" w:semiHidden="0" w:uiPriority="29" w:unhideWhenUsed="0" w:qFormat="1"/>
    <w:lsdException w:name="Intense Quote PHPDOCX" w:semiHidden="0" w:uiPriority="30" w:unhideWhenUsed="0" w:qFormat="1"/>
    <w:lsdException w:name="Medium List 2 Accent 1 PHPDOCX" w:semiHidden="0" w:uiPriority="66" w:unhideWhenUsed="0"/>
    <w:lsdException w:name="Medium Grid 1 Accent 1 PHPDOCX" w:semiHidden="0" w:uiPriority="67" w:unhideWhenUsed="0"/>
    <w:lsdException w:name="Medium Grid 2 Accent 1 PHPDOCX" w:semiHidden="0" w:uiPriority="68" w:unhideWhenUsed="0"/>
    <w:lsdException w:name="Medium Grid 3 Accent 1 PHPDOCX" w:semiHidden="0" w:uiPriority="69" w:unhideWhenUsed="0"/>
    <w:lsdException w:name="Dark List Accent 1 PHPDOCX" w:semiHidden="0" w:uiPriority="70" w:unhideWhenUsed="0"/>
    <w:lsdException w:name="Colorful Shading Accent 1 PHPDOCX" w:semiHidden="0" w:uiPriority="71" w:unhideWhenUsed="0"/>
    <w:lsdException w:name="Colorful List Accent 1 PHPDOCX" w:semiHidden="0" w:uiPriority="72" w:unhideWhenUsed="0"/>
    <w:lsdException w:name="Colorful Grid Accent 1 PHPDOCX" w:semiHidden="0" w:uiPriority="73" w:unhideWhenUsed="0"/>
    <w:lsdException w:name="Light Shading Accent 2 PHPDOCX" w:semiHidden="0" w:uiPriority="60" w:unhideWhenUsed="0"/>
    <w:lsdException w:name="Light List Accent 2 PHPDOCX" w:semiHidden="0" w:uiPriority="61" w:unhideWhenUsed="0"/>
    <w:lsdException w:name="Light Grid Accent 2 PHPDOCX" w:semiHidden="0" w:uiPriority="62" w:unhideWhenUsed="0"/>
    <w:lsdException w:name="Medium Shading 1 Accent 2 PHPDOCX" w:semiHidden="0" w:uiPriority="63" w:unhideWhenUsed="0"/>
    <w:lsdException w:name="Medium Shading 2 Accent 2 PHPDOCX" w:semiHidden="0" w:uiPriority="64" w:unhideWhenUsed="0"/>
    <w:lsdException w:name="Medium List 1 Accent 2 PHPDOCX" w:semiHidden="0" w:uiPriority="65" w:unhideWhenUsed="0"/>
    <w:lsdException w:name="Medium List 2 Accent 2 PHPDOCX" w:semiHidden="0" w:uiPriority="66" w:unhideWhenUsed="0"/>
    <w:lsdException w:name="Medium Grid 1 Accent 2 PHPDOCX" w:semiHidden="0" w:uiPriority="67" w:unhideWhenUsed="0"/>
    <w:lsdException w:name="Medium Grid 2 Accent 2 PHPDOCX" w:semiHidden="0" w:uiPriority="68" w:unhideWhenUsed="0"/>
    <w:lsdException w:name="Medium Grid 3 Accent 2 PHPDOCX" w:semiHidden="0" w:uiPriority="69" w:unhideWhenUsed="0"/>
    <w:lsdException w:name="Dark List Accent 2 PHPDOCX" w:semiHidden="0" w:uiPriority="70" w:unhideWhenUsed="0"/>
    <w:lsdException w:name="Colorful Shading Accent 2 PHPDOCX" w:semiHidden="0" w:uiPriority="71" w:unhideWhenUsed="0"/>
    <w:lsdException w:name="Colorful List Accent 2 PHPDOCX" w:semiHidden="0" w:uiPriority="72" w:unhideWhenUsed="0"/>
    <w:lsdException w:name="Colorful Grid Accent 2 PHPDOCX" w:semiHidden="0" w:uiPriority="73" w:unhideWhenUsed="0"/>
    <w:lsdException w:name="Light Shading Accent 3 PHPDOCX" w:semiHidden="0" w:uiPriority="60" w:unhideWhenUsed="0"/>
    <w:lsdException w:name="Light List Accent 3 PHPDOCX" w:semiHidden="0" w:uiPriority="61" w:unhideWhenUsed="0"/>
    <w:lsdException w:name="Light Grid Accent 3 PHPDOCX" w:semiHidden="0" w:uiPriority="62" w:unhideWhenUsed="0"/>
    <w:lsdException w:name="Medium Shading 1 Accent 3 PHPDOCX" w:semiHidden="0" w:uiPriority="63" w:unhideWhenUsed="0"/>
    <w:lsdException w:name="Medium Shading 2 Accent 3 PHPDOCX" w:semiHidden="0" w:uiPriority="64" w:unhideWhenUsed="0"/>
    <w:lsdException w:name="Medium List 1 Accent 3 PHPDOCX" w:semiHidden="0" w:uiPriority="65" w:unhideWhenUsed="0"/>
    <w:lsdException w:name="Medium List 2 Accent 3 PHPDOCX" w:semiHidden="0" w:uiPriority="66" w:unhideWhenUsed="0"/>
    <w:lsdException w:name="Medium Grid 1 Accent 3 PHPDOCX" w:semiHidden="0" w:uiPriority="67" w:unhideWhenUsed="0"/>
    <w:lsdException w:name="Medium Grid 2 Accent 3 PHPDOCX" w:semiHidden="0" w:uiPriority="68" w:unhideWhenUsed="0"/>
    <w:lsdException w:name="Medium Grid 3 Accent 3 PHPDOCX" w:semiHidden="0" w:uiPriority="69" w:unhideWhenUsed="0"/>
    <w:lsdException w:name="Dark List Accent 3 PHPDOCX" w:semiHidden="0" w:uiPriority="70" w:unhideWhenUsed="0"/>
    <w:lsdException w:name="Colorful Shading Accent 3 PHPDOCX" w:semiHidden="0" w:uiPriority="71" w:unhideWhenUsed="0"/>
    <w:lsdException w:name="Colorful List Accent 3 PHPDOCX" w:semiHidden="0" w:uiPriority="72" w:unhideWhenUsed="0"/>
    <w:lsdException w:name="Colorful Grid Accent 3 PHPDOCX" w:semiHidden="0" w:uiPriority="73" w:unhideWhenUsed="0"/>
    <w:lsdException w:name="Light Shading Accent 4 PHPDOCX" w:semiHidden="0" w:uiPriority="60" w:unhideWhenUsed="0"/>
    <w:lsdException w:name="Light List Accent 4 PHPDOCX" w:semiHidden="0" w:uiPriority="61" w:unhideWhenUsed="0"/>
    <w:lsdException w:name="Light Grid Accent 4 PHPDOCX" w:semiHidden="0" w:uiPriority="62" w:unhideWhenUsed="0"/>
    <w:lsdException w:name="Medium Shading 1 Accent 4 PHPDOCX" w:semiHidden="0" w:uiPriority="63" w:unhideWhenUsed="0"/>
    <w:lsdException w:name="Medium Shading 2 Accent 4 PHPDOCX" w:semiHidden="0" w:uiPriority="64" w:unhideWhenUsed="0"/>
    <w:lsdException w:name="Medium List 1 Accent 4 PHPDOCX" w:semiHidden="0" w:uiPriority="65" w:unhideWhenUsed="0"/>
    <w:lsdException w:name="Medium List 2 Accent 4 PHPDOCX" w:semiHidden="0" w:uiPriority="66" w:unhideWhenUsed="0"/>
    <w:lsdException w:name="Medium Grid 1 Accent 4 PHPDOCX" w:semiHidden="0" w:uiPriority="67" w:unhideWhenUsed="0"/>
    <w:lsdException w:name="Medium Grid 2 Accent 4 PHPDOCX" w:semiHidden="0" w:uiPriority="68" w:unhideWhenUsed="0"/>
    <w:lsdException w:name="Medium Grid 3 Accent 4 PHPDOCX" w:semiHidden="0" w:uiPriority="69" w:unhideWhenUsed="0"/>
    <w:lsdException w:name="Dark List Accent 4 PHPDOCX" w:semiHidden="0" w:uiPriority="70" w:unhideWhenUsed="0"/>
    <w:lsdException w:name="Colorful Shading Accent 4 PHPDOCX" w:semiHidden="0" w:uiPriority="71" w:unhideWhenUsed="0"/>
    <w:lsdException w:name="Colorful List Accent 4 PHPDOCX" w:semiHidden="0" w:uiPriority="72" w:unhideWhenUsed="0"/>
    <w:lsdException w:name="Colorful Grid Accent 4 PHPDOCX" w:semiHidden="0" w:uiPriority="73" w:unhideWhenUsed="0"/>
    <w:lsdException w:name="Light Shading Accent 5 PHPDOCX" w:semiHidden="0" w:uiPriority="60" w:unhideWhenUsed="0"/>
    <w:lsdException w:name="Light List Accent 5 PHPDOCX" w:semiHidden="0" w:uiPriority="61" w:unhideWhenUsed="0"/>
    <w:lsdException w:name="Light Grid Accent 5 PHPDOCX" w:semiHidden="0" w:uiPriority="62" w:unhideWhenUsed="0"/>
    <w:lsdException w:name="Medium Shading 1 Accent 5 PHPDOCX" w:semiHidden="0" w:uiPriority="63" w:unhideWhenUsed="0"/>
    <w:lsdException w:name="Medium Shading 2 Accent 5 PHPDOCX" w:semiHidden="0" w:uiPriority="64" w:unhideWhenUsed="0"/>
    <w:lsdException w:name="Medium List 1 Accent 5 PHPDOCX" w:semiHidden="0" w:uiPriority="65" w:unhideWhenUsed="0"/>
    <w:lsdException w:name="Medium List 2 Accent 5 PHPDOCX" w:semiHidden="0" w:uiPriority="66" w:unhideWhenUsed="0"/>
    <w:lsdException w:name="Medium Grid 1 Accent 5 PHPDOCX" w:semiHidden="0" w:uiPriority="67" w:unhideWhenUsed="0"/>
    <w:lsdException w:name="Medium Grid 2 Accent 5 PHPDOCX" w:semiHidden="0" w:uiPriority="68" w:unhideWhenUsed="0"/>
    <w:lsdException w:name="Medium Grid 3 Accent 5 PHPDOCX" w:semiHidden="0" w:uiPriority="69" w:unhideWhenUsed="0"/>
    <w:lsdException w:name="Dark List Accent 5 PHPDOCX" w:semiHidden="0" w:uiPriority="70" w:unhideWhenUsed="0"/>
    <w:lsdException w:name="Colorful Shading Accent 5 PHPDOCX" w:semiHidden="0" w:uiPriority="71" w:unhideWhenUsed="0"/>
    <w:lsdException w:name="Colorful List Accent 5 PHPDOCX" w:semiHidden="0" w:uiPriority="72" w:unhideWhenUsed="0"/>
    <w:lsdException w:name="Colorful Grid Accent 5 PHPDOCX" w:semiHidden="0" w:uiPriority="73" w:unhideWhenUsed="0"/>
    <w:lsdException w:name="Light Shading Accent 6 PHPDOCX" w:semiHidden="0" w:uiPriority="60" w:unhideWhenUsed="0"/>
    <w:lsdException w:name="Light List Accent 6 PHPDOCX" w:semiHidden="0" w:uiPriority="61" w:unhideWhenUsed="0"/>
    <w:lsdException w:name="Light Grid Accent 6 PHPDOCX" w:semiHidden="0" w:uiPriority="62" w:unhideWhenUsed="0"/>
    <w:lsdException w:name="Medium Shading 1 Accent 6 PHPDOCX" w:semiHidden="0" w:uiPriority="63" w:unhideWhenUsed="0"/>
    <w:lsdException w:name="Medium Shading 2 Accent 6 PHPDOCX" w:semiHidden="0" w:uiPriority="64" w:unhideWhenUsed="0"/>
    <w:lsdException w:name="Medium List 1 Accent 6 PHPDOCX" w:semiHidden="0" w:uiPriority="65" w:unhideWhenUsed="0"/>
    <w:lsdException w:name="Medium List 2 Accent 6 PHPDOCX" w:semiHidden="0" w:uiPriority="66" w:unhideWhenUsed="0"/>
    <w:lsdException w:name="Medium Grid 1 Accent 6 PHPDOCX" w:semiHidden="0" w:uiPriority="67" w:unhideWhenUsed="0"/>
    <w:lsdException w:name="Medium Grid 2 Accent 6 PHPDOCX" w:semiHidden="0" w:uiPriority="68" w:unhideWhenUsed="0"/>
    <w:lsdException w:name="Medium Grid 3 Accent 6 PHPDOCX" w:semiHidden="0" w:uiPriority="69" w:unhideWhenUsed="0"/>
    <w:lsdException w:name="Dark List Accent 6 PHPDOCX" w:semiHidden="0" w:uiPriority="70" w:unhideWhenUsed="0"/>
    <w:lsdException w:name="Colorful Shading Accent 6 PHPDOCX" w:semiHidden="0" w:uiPriority="71" w:unhideWhenUsed="0"/>
    <w:lsdException w:name="Colorful List Accent 6 PHPDOCX" w:semiHidden="0" w:uiPriority="72" w:unhideWhenUsed="0"/>
    <w:lsdException w:name="Colorful Grid Accent 6 PHPDOCX" w:semiHidden="0" w:uiPriority="73" w:unhideWhenUsed="0"/>
    <w:lsdException w:name="Subtle Emphasis PHPDOCX" w:semiHidden="0" w:uiPriority="19" w:unhideWhenUsed="0" w:qFormat="1"/>
    <w:lsdException w:name="Intense Emphasis PHPDOCX" w:semiHidden="0" w:uiPriority="21" w:unhideWhenUsed="0" w:qFormat="1"/>
    <w:lsdException w:name="Subtle Reference PHPDOCX" w:semiHidden="0" w:uiPriority="31" w:unhideWhenUsed="0" w:qFormat="1"/>
    <w:lsdException w:name="Intense Reference PHPDOCX" w:semiHidden="0" w:uiPriority="32" w:unhideWhenUsed="0" w:qFormat="1"/>
    <w:lsdException w:name="Book Title PHPDOCX" w:semiHidden="0" w:uiPriority="33" w:unhideWhenUsed="0" w:qFormat="1"/>
    <w:lsdException w:name="Bibliography PHPDOCX" w:uiPriority="37"/>
    <w:lsdException w:name="TOC Heading PHPDOCX" w:uiPriority="39" w:qFormat="1"/>
  </w:latentStyles>
  <w:style w:type="paragraph" w:default="1" w:styleId="Normal">
    <w:name w:val="Normal"/>
    <w:qFormat/>
    <w:rsid w:val="000F6147"/>
  </w:style>
  <w:style w:type="paragraph"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 w:type="character" w:default="1" w:styleId="DefaultParagraphFontPHPDOCX">
    <w:name w:val="Default Paragraph Font PHPDOCX"/>
    <w:uiPriority w:val="1"/>
    <w:semiHidden/>
    <w:unhideWhenUsed/>
  </w:style>
  <w:style w:type="numbering" w:default="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styleId="SubtleEmphasisPHPDOCX">
    <w:name w:val="Subtle Emphasis PHPDOCX"/>
    <w:basedOn w:val="DefaultParagraphFontPHPDOCX"/>
    <w:uiPriority w:val="19"/>
    <w:qFormat/>
    <w:rsid w:val="00DF064E"/>
    <w:rPr>
      <w:i/>
      <w:iCs/>
      <w:color w:val="808080" w:themeColor="text1" w:themeTint="7F"/>
    </w:rPr>
  </w:style>
  <w:style w:type="character" w:styleId="EmphasisPHPDOCX">
    <w:name w:val="Emphasis PHPDOCX"/>
    <w:basedOn w:val="DefaultParagraphFontPHPDOCX"/>
    <w:uiPriority w:val="20"/>
    <w:qFormat/>
    <w:rsid w:val="00DF064E"/>
    <w:rPr>
      <w:i/>
      <w:iCs/>
    </w:rPr>
  </w:style>
  <w:style w:type="character" w:styleId="IntenseEmphasisPHPDOCX">
    <w:name w:val="Intense Emphasis PHPDOCX"/>
    <w:basedOn w:val="DefaultParagraphFontPHPDOCX"/>
    <w:uiPriority w:val="21"/>
    <w:qFormat/>
    <w:rsid w:val="00DF064E"/>
    <w:rPr>
      <w:b/>
      <w:bCs/>
      <w:i/>
      <w:iCs/>
      <w:color w:val="4F81BD" w:themeColor="accent1"/>
    </w:rPr>
  </w:style>
  <w:style w:type="character" w:styleId="Strong PHPDOCX">
    <w:name w:val="Strong PHPDOCX"/>
    <w:basedOn w:val="DefaultParagraphFontPHPDOCX"/>
    <w:uiPriority w:val="22"/>
    <w:qFormat/>
    <w:rsid w:val="00DF064E"/>
    <w:rPr>
      <w:b/>
      <w:bCs/>
    </w:rPr>
  </w:style>
  <w:style w:type="paragraph"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styleId="SubtleReferencePHPDOCX">
    <w:name w:val="Subtle Reference PHPDOCX"/>
    <w:basedOn w:val="DefaultParagraphFontPHPDOCX"/>
    <w:uiPriority w:val="31"/>
    <w:qFormat/>
    <w:rsid w:val="00DF064E"/>
    <w:rPr>
      <w:smallCaps/>
      <w:color w:val="C0504D" w:themeColor="accent2"/>
      <w:u w:val="single"/>
    </w:rPr>
  </w:style>
  <w:style w:type="character"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styleId="BookTitlePHPDOCX">
    <w:name w:val="Book Title PHPDOCX"/>
    <w:basedOn w:val="DefaultParagraphFontPHPDOCX"/>
    <w:uiPriority w:val="33"/>
    <w:qFormat/>
    <w:rsid w:val="00DF064E"/>
    <w:rPr>
      <w:b/>
      <w:bCs/>
      <w:smallCaps/>
      <w:spacing w:val="5"/>
    </w:rPr>
  </w:style>
  <w:style w:type="paragraph" w:styleId="ListParagraphPHPDOCX">
    <w:name w:val="List Paragraph PHPDOCX"/>
    <w:basedOn w:val="Normal"/>
    <w:uiPriority w:val="34"/>
    <w:qFormat/>
    <w:rsid w:val="00DF064E"/>
    <w:pPr>
      <w:ind w:left="720"/>
      <w:contextualSpacing/>
    </w:pPr>
  </w:style>
  <w:style w:type="paragraph"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default="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rsid w:val="00493A0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rsid w:val="00493A0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rsid w:val="00493A0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rsid w:val="00493A0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PHPDOCX">
    <w:name w:val="Medium List 1 PHPDOCX"/>
    <w:uiPriority w:val="65"/>
    <w:rsid w:val="00361FF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PHPDOCX">
    <w:name w:val="Medium List 1 Accent 1 PHPDOCX"/>
    <w:uiPriority w:val="65"/>
    <w:rsid w:val="00361FF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PHPDOCX">
    <w:name w:val="Medium List 1 Accent 2 PHPDOCX"/>
    <w:uiPriority w:val="65"/>
    <w:rsid w:val="00361FF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PHPDOCX">
    <w:name w:val="Medium List 1 Accent 3 PHPDOCX"/>
    <w:uiPriority w:val="65"/>
    <w:rsid w:val="00361FF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PHPDOCX">
    <w:name w:val="Medium List 1 Accent 4 PHPDOCX"/>
    <w:uiPriority w:val="65"/>
    <w:rsid w:val="00361FF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PHPDOCX">
    <w:name w:val="Medium List 1 Accent 5 PHPDOCX"/>
    <w:uiPriority w:val="65"/>
    <w:rsid w:val="00361FF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PHPDOCX">
    <w:name w:val="Medium List 1 Accent 6 PHPDOCX"/>
    <w:uiPriority w:val="65"/>
    <w:rsid w:val="00361FF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PHPDOCX">
    <w:name w:val="Dark List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rsid w:val="00AC197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rsid w:val="00AC197E"/>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PHPDOCX">
    <w:name w:val="Colorful Shading Accent 4 PHPDOCX"/>
    <w:uiPriority w:val="71"/>
    <w:rsid w:val="00AC197E"/>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rsid w:val="00AC197E"/>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rsid w:val="00AC197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PHPDOCX">
    <w:name w:val="Colorful List Accent 1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PHPDOCX">
    <w:name w:val="Colorful List Accent 2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PHPDOCX">
    <w:name w:val="Colorful List Accent 3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PHPDOCX">
    <w:name w:val="Colorful List Accent 4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PHPDOCX">
    <w:name w:val="Colorful List Accent 5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PHPDOCX">
    <w:name w:val="Colorful List Accent 6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PHPDOCX">
    <w:name w:val="Colorful Grid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PHPDOCX">
    <w:name w:val="Colorful Grid Accent 1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PHPDOCX">
    <w:name w:val="Colorful Grid Accent 2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PHPDOCX">
    <w:name w:val="Colorful Grid Accent 3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PHPDOCX">
    <w:name w:val="Colorful Grid Accent 4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PHPDOCX">
    <w:name w:val="Colorful Grid Accent 5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PHPDOCX">
    <w:name w:val="Colorful Grid Accent 6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
<Relationships xmlns="http://schemas.openxmlformats.org/package/2006/relationships"></Relationship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 Id="rId10" Type="http://schemas.openxmlformats.org/officeDocument/2006/relationships/comments" Target="comments.xml"/>
<Relationship Id="rId1543ab90d9992b" Type="http://schemas.openxmlformats.org/officeDocument/2006/relationships/footer" Target="footer3.xml"/><Relationship Id="rId1543ab90d99a55" Type="http://schemas.openxmlformats.org/officeDocument/2006/relationships/footer" Target="footer1.xml"/><Relationship Id="rId1543ab90d99b54" Type="http://schemas.openxmlformats.org/officeDocument/2006/relationships/footer" Target="footer2.xm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Copyright LawBite www.lawbite.co.uk</dc:description>
  <cp:lastModifiedBy>PHPDocX</cp:lastModifiedBy>
  <cp:revision>6</cp:revision>
  <dcterms:created xsi:type="dcterms:W3CDTF">2012-01-10T09:29:00Z</dcterms:created>
  <dcterms:modified xsi:type="dcterms:W3CDTF">2012-02-06T10:43:00Z</dcterms:modified>
</cp:coreProperties>
</file>